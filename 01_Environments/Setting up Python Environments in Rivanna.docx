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before="4" w:line="280" w:lineRule="exact"/>
        <w:rPr>
          <w:sz w:val="28"/>
          <w:szCs w:val="28"/>
        </w:rPr>
      </w:pPr>
    </w:p>
    <w:p w:rsidR="00F33E2C" w:rsidRDefault="005C2CE6" w:rsidP="0098201D">
      <w:pPr>
        <w:spacing w:line="660" w:lineRule="exact"/>
        <w:ind w:left="1430" w:right="1394"/>
        <w:jc w:val="center"/>
        <w:rPr>
          <w:rFonts w:ascii="Arial" w:eastAsia="Arial" w:hAnsi="Arial" w:cs="Arial"/>
          <w:sz w:val="60"/>
          <w:szCs w:val="60"/>
        </w:rPr>
      </w:pPr>
      <w:r>
        <w:rPr>
          <w:rFonts w:ascii="Arial" w:eastAsia="Arial" w:hAnsi="Arial" w:cs="Arial"/>
          <w:b/>
          <w:position w:val="-1"/>
          <w:sz w:val="60"/>
          <w:szCs w:val="60"/>
        </w:rPr>
        <w:t xml:space="preserve">Setting up </w:t>
      </w:r>
      <w:r w:rsidR="0098201D">
        <w:rPr>
          <w:rFonts w:ascii="Arial" w:eastAsia="Arial" w:hAnsi="Arial" w:cs="Arial"/>
          <w:b/>
          <w:position w:val="-1"/>
          <w:sz w:val="60"/>
          <w:szCs w:val="60"/>
        </w:rPr>
        <w:t xml:space="preserve">Python Environments in </w:t>
      </w:r>
      <w:proofErr w:type="spellStart"/>
      <w:r w:rsidR="0098201D">
        <w:rPr>
          <w:rFonts w:ascii="Arial" w:eastAsia="Arial" w:hAnsi="Arial" w:cs="Arial"/>
          <w:b/>
          <w:position w:val="-1"/>
          <w:sz w:val="60"/>
          <w:szCs w:val="60"/>
        </w:rPr>
        <w:t>Rivanna</w:t>
      </w:r>
      <w:proofErr w:type="spellEnd"/>
    </w:p>
    <w:p w:rsidR="00F33E2C" w:rsidRDefault="00F33E2C">
      <w:pPr>
        <w:spacing w:before="6" w:line="180" w:lineRule="exact"/>
        <w:rPr>
          <w:sz w:val="19"/>
          <w:szCs w:val="19"/>
        </w:rPr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98201D" w:rsidP="0098201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235.5pt;height:235.5pt">
            <v:imagedata r:id="rId5" o:title=""/>
          </v:shape>
        </w:pict>
      </w:r>
    </w:p>
    <w:p w:rsidR="00F33E2C" w:rsidRDefault="00F33E2C">
      <w:pPr>
        <w:spacing w:before="9" w:line="160" w:lineRule="exact"/>
        <w:rPr>
          <w:sz w:val="17"/>
          <w:szCs w:val="17"/>
        </w:rPr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98201D" w:rsidP="0098201D">
      <w:pPr>
        <w:spacing w:line="660" w:lineRule="exact"/>
        <w:jc w:val="center"/>
        <w:rPr>
          <w:rFonts w:ascii="Arial" w:eastAsia="Arial" w:hAnsi="Arial" w:cs="Arial"/>
          <w:sz w:val="60"/>
          <w:szCs w:val="60"/>
        </w:rPr>
        <w:sectPr w:rsidR="00F33E2C">
          <w:pgSz w:w="12240" w:h="15840"/>
          <w:pgMar w:top="1480" w:right="1680" w:bottom="280" w:left="1640" w:header="720" w:footer="720" w:gutter="0"/>
          <w:cols w:space="720"/>
        </w:sectPr>
      </w:pPr>
      <w:r>
        <w:rPr>
          <w:rFonts w:ascii="Arial" w:eastAsia="Arial" w:hAnsi="Arial" w:cs="Arial"/>
          <w:b/>
          <w:position w:val="-1"/>
          <w:sz w:val="60"/>
          <w:szCs w:val="60"/>
        </w:rPr>
        <w:t>May 2021</w:t>
      </w:r>
    </w:p>
    <w:p w:rsidR="00F33E2C" w:rsidRDefault="005C2CE6">
      <w:pPr>
        <w:spacing w:before="63" w:line="284" w:lineRule="auto"/>
        <w:ind w:left="100" w:right="358"/>
        <w:rPr>
          <w:rFonts w:ascii="Noto Mono" w:eastAsia="Noto Mono" w:hAnsi="Noto Mono" w:cs="Noto Mono"/>
          <w:sz w:val="18"/>
          <w:szCs w:val="18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This is documentation on how to set up the virtual environment </w:t>
      </w:r>
      <w:r w:rsidR="0098201D">
        <w:rPr>
          <w:rFonts w:ascii="Arial" w:eastAsia="Arial" w:hAnsi="Arial" w:cs="Arial"/>
          <w:sz w:val="22"/>
          <w:szCs w:val="22"/>
        </w:rPr>
        <w:t xml:space="preserve">recommended for working with Python inside </w:t>
      </w:r>
      <w:proofErr w:type="spellStart"/>
      <w:r w:rsidR="0098201D">
        <w:rPr>
          <w:rFonts w:ascii="Arial" w:eastAsia="Arial" w:hAnsi="Arial" w:cs="Arial"/>
          <w:sz w:val="22"/>
          <w:szCs w:val="22"/>
        </w:rPr>
        <w:t>Rivanna</w:t>
      </w:r>
      <w:proofErr w:type="spellEnd"/>
      <w:r w:rsidR="0098201D"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 xml:space="preserve"> This document </w:t>
      </w:r>
      <w:proofErr w:type="gramStart"/>
      <w:r>
        <w:rPr>
          <w:rFonts w:ascii="Arial" w:eastAsia="Arial" w:hAnsi="Arial" w:cs="Arial"/>
          <w:sz w:val="22"/>
          <w:szCs w:val="22"/>
        </w:rPr>
        <w:t xml:space="preserve">was created in September 2020 and last updated on </w:t>
      </w:r>
      <w:r w:rsidR="0098201D">
        <w:rPr>
          <w:rFonts w:ascii="Arial" w:eastAsia="Arial" w:hAnsi="Arial" w:cs="Arial"/>
          <w:sz w:val="22"/>
          <w:szCs w:val="22"/>
        </w:rPr>
        <w:t xml:space="preserve">May </w:t>
      </w:r>
      <w:r>
        <w:rPr>
          <w:rFonts w:ascii="Arial" w:eastAsia="Arial" w:hAnsi="Arial" w:cs="Arial"/>
          <w:sz w:val="22"/>
          <w:szCs w:val="22"/>
        </w:rPr>
        <w:t>2020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. This </w:t>
      </w:r>
      <w:r w:rsidR="0098201D">
        <w:rPr>
          <w:rFonts w:ascii="Arial" w:eastAsia="Arial" w:hAnsi="Arial" w:cs="Arial"/>
          <w:sz w:val="22"/>
          <w:szCs w:val="22"/>
        </w:rPr>
        <w:t xml:space="preserve">is specific to </w:t>
      </w:r>
      <w:proofErr w:type="spellStart"/>
      <w:r w:rsidR="0098201D">
        <w:rPr>
          <w:rFonts w:ascii="Arial" w:eastAsia="Arial" w:hAnsi="Arial" w:cs="Arial"/>
          <w:sz w:val="22"/>
          <w:szCs w:val="22"/>
        </w:rPr>
        <w:t>Rivanna</w:t>
      </w:r>
      <w:proofErr w:type="spellEnd"/>
      <w:r w:rsidR="0098201D">
        <w:rPr>
          <w:rFonts w:ascii="Arial" w:eastAsia="Arial" w:hAnsi="Arial" w:cs="Arial"/>
          <w:sz w:val="22"/>
          <w:szCs w:val="22"/>
        </w:rPr>
        <w:t xml:space="preserve">, and </w:t>
      </w:r>
      <w:proofErr w:type="gramStart"/>
      <w:r w:rsidR="0098201D">
        <w:rPr>
          <w:rFonts w:ascii="Arial" w:eastAsia="Arial" w:hAnsi="Arial" w:cs="Arial"/>
          <w:sz w:val="22"/>
          <w:szCs w:val="22"/>
        </w:rPr>
        <w:t>was originally authored</w:t>
      </w:r>
      <w:proofErr w:type="gramEnd"/>
      <w:r w:rsidR="0098201D">
        <w:rPr>
          <w:rFonts w:ascii="Arial" w:eastAsia="Arial" w:hAnsi="Arial" w:cs="Arial"/>
          <w:sz w:val="22"/>
          <w:szCs w:val="22"/>
        </w:rPr>
        <w:t xml:space="preserve"> by Martha </w:t>
      </w:r>
      <w:proofErr w:type="spellStart"/>
      <w:r w:rsidR="0098201D">
        <w:rPr>
          <w:rFonts w:ascii="Arial" w:eastAsia="Arial" w:hAnsi="Arial" w:cs="Arial"/>
          <w:sz w:val="22"/>
          <w:szCs w:val="22"/>
        </w:rPr>
        <w:t>Czernuszenko</w:t>
      </w:r>
      <w:proofErr w:type="spellEnd"/>
      <w:r w:rsidR="0098201D">
        <w:rPr>
          <w:rFonts w:ascii="Arial" w:eastAsia="Arial" w:hAnsi="Arial" w:cs="Arial"/>
          <w:sz w:val="22"/>
          <w:szCs w:val="22"/>
        </w:rPr>
        <w:t xml:space="preserve"> (</w:t>
      </w:r>
      <w:hyperlink r:id="rId6">
        <w:r w:rsidR="0098201D">
          <w:rPr>
            <w:rFonts w:ascii="Noto Mono" w:eastAsia="Noto Mono" w:hAnsi="Noto Mono" w:cs="Noto Mono"/>
            <w:color w:val="1154CC"/>
            <w:sz w:val="18"/>
            <w:szCs w:val="18"/>
            <w:u w:val="single" w:color="1154CC"/>
          </w:rPr>
          <w:t xml:space="preserve">mc9bn@virginia.edu </w:t>
        </w:r>
      </w:hyperlink>
      <w:r w:rsidR="0098201D">
        <w:rPr>
          <w:rFonts w:ascii="Noto Mono" w:eastAsia="Noto Mono" w:hAnsi="Noto Mono" w:cs="Noto Mono"/>
          <w:color w:val="1154CC"/>
          <w:sz w:val="18"/>
          <w:szCs w:val="18"/>
          <w:u w:val="single" w:color="1154CC"/>
        </w:rPr>
        <w:t>)</w:t>
      </w:r>
      <w:r w:rsidR="0098201D">
        <w:rPr>
          <w:rFonts w:ascii="Arial" w:eastAsia="Arial" w:hAnsi="Arial" w:cs="Arial"/>
          <w:sz w:val="22"/>
          <w:szCs w:val="22"/>
        </w:rPr>
        <w:t xml:space="preserve">, DSPG2020 Fellow. You can direct any questions to Neil </w:t>
      </w:r>
      <w:proofErr w:type="spellStart"/>
      <w:r w:rsidR="0098201D">
        <w:rPr>
          <w:rFonts w:ascii="Arial" w:eastAsia="Arial" w:hAnsi="Arial" w:cs="Arial"/>
          <w:sz w:val="22"/>
          <w:szCs w:val="22"/>
        </w:rPr>
        <w:t>Kattampallil</w:t>
      </w:r>
      <w:proofErr w:type="spellEnd"/>
      <w:r w:rsidR="0098201D">
        <w:rPr>
          <w:rFonts w:ascii="Arial" w:eastAsia="Arial" w:hAnsi="Arial" w:cs="Arial"/>
          <w:sz w:val="22"/>
          <w:szCs w:val="22"/>
        </w:rPr>
        <w:t xml:space="preserve"> (</w:t>
      </w:r>
      <w:hyperlink r:id="rId7" w:history="1">
        <w:r w:rsidR="0098201D" w:rsidRPr="0060257F">
          <w:rPr>
            <w:rStyle w:val="Hyperlink"/>
            <w:rFonts w:ascii="Arial" w:eastAsia="Arial" w:hAnsi="Arial" w:cs="Arial"/>
            <w:sz w:val="22"/>
            <w:szCs w:val="22"/>
          </w:rPr>
          <w:t>nak3t@virginia.edu</w:t>
        </w:r>
      </w:hyperlink>
      <w:r w:rsidR="0098201D">
        <w:rPr>
          <w:rFonts w:ascii="Arial" w:eastAsia="Arial" w:hAnsi="Arial" w:cs="Arial"/>
          <w:sz w:val="22"/>
          <w:szCs w:val="22"/>
        </w:rPr>
        <w:t xml:space="preserve">) </w:t>
      </w:r>
    </w:p>
    <w:p w:rsidR="0098201D" w:rsidRDefault="0098201D">
      <w:pPr>
        <w:spacing w:before="1"/>
        <w:ind w:left="100"/>
      </w:pPr>
    </w:p>
    <w:p w:rsidR="00F33E2C" w:rsidRDefault="00F33E2C">
      <w:pPr>
        <w:spacing w:before="1" w:line="140" w:lineRule="exact"/>
        <w:rPr>
          <w:sz w:val="15"/>
          <w:szCs w:val="15"/>
        </w:rPr>
      </w:pPr>
    </w:p>
    <w:p w:rsidR="00F33E2C" w:rsidRDefault="00F33E2C">
      <w:pPr>
        <w:spacing w:line="200" w:lineRule="exact"/>
      </w:pPr>
    </w:p>
    <w:p w:rsidR="00F33E2C" w:rsidRDefault="005C2CE6">
      <w:pPr>
        <w:ind w:left="10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Part 1: Setting up a virtual </w:t>
      </w:r>
      <w:proofErr w:type="spellStart"/>
      <w:r>
        <w:rPr>
          <w:rFonts w:ascii="Arial" w:eastAsia="Arial" w:hAnsi="Arial" w:cs="Arial"/>
          <w:b/>
          <w:sz w:val="36"/>
          <w:szCs w:val="36"/>
        </w:rPr>
        <w:t>conda</w:t>
      </w:r>
      <w:proofErr w:type="spellEnd"/>
      <w:r>
        <w:rPr>
          <w:rFonts w:ascii="Arial" w:eastAsia="Arial" w:hAnsi="Arial" w:cs="Arial"/>
          <w:b/>
          <w:sz w:val="36"/>
          <w:szCs w:val="36"/>
        </w:rPr>
        <w:t xml:space="preserve"> environment on</w:t>
      </w:r>
    </w:p>
    <w:p w:rsidR="00F33E2C" w:rsidRDefault="005C2CE6">
      <w:pPr>
        <w:spacing w:before="81"/>
        <w:ind w:left="100"/>
        <w:rPr>
          <w:rFonts w:ascii="Arial" w:eastAsia="Arial" w:hAnsi="Arial" w:cs="Arial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sz w:val="36"/>
          <w:szCs w:val="36"/>
        </w:rPr>
        <w:t>Rivanna</w:t>
      </w:r>
      <w:proofErr w:type="spellEnd"/>
    </w:p>
    <w:p w:rsidR="00F33E2C" w:rsidRDefault="00F33E2C">
      <w:pPr>
        <w:spacing w:before="7" w:line="160" w:lineRule="exact"/>
        <w:rPr>
          <w:sz w:val="17"/>
          <w:szCs w:val="17"/>
        </w:rPr>
      </w:pPr>
    </w:p>
    <w:p w:rsidR="00F33E2C" w:rsidRDefault="00F33E2C">
      <w:pPr>
        <w:spacing w:line="200" w:lineRule="exact"/>
      </w:pPr>
    </w:p>
    <w:p w:rsidR="00F33E2C" w:rsidRDefault="005C2CE6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1.1: Open Cluster</w:t>
      </w:r>
    </w:p>
    <w:p w:rsidR="00F33E2C" w:rsidRDefault="005C2CE6">
      <w:pPr>
        <w:spacing w:before="47"/>
        <w:ind w:left="11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a.   Open </w:t>
      </w:r>
      <w:proofErr w:type="spellStart"/>
      <w:r>
        <w:rPr>
          <w:rFonts w:ascii="Arial" w:eastAsia="Arial" w:hAnsi="Arial" w:cs="Arial"/>
          <w:sz w:val="22"/>
          <w:szCs w:val="22"/>
        </w:rPr>
        <w:t>Rivanna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Shell Access from Clusters</w:t>
      </w:r>
    </w:p>
    <w:p w:rsidR="00F33E2C" w:rsidRDefault="0098201D">
      <w:pPr>
        <w:spacing w:before="73"/>
        <w:ind w:left="130"/>
      </w:pPr>
      <w:r>
        <w:pict>
          <v:shape id="_x0000_i1026" type="#_x0000_t75" style="width:468pt;height:90pt">
            <v:imagedata r:id="rId8" o:title=""/>
          </v:shape>
        </w:pict>
      </w: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before="14" w:line="280" w:lineRule="exact"/>
        <w:rPr>
          <w:sz w:val="28"/>
          <w:szCs w:val="28"/>
        </w:rPr>
      </w:pPr>
    </w:p>
    <w:p w:rsidR="00F33E2C" w:rsidRDefault="005C2CE6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Step 1.2:  Activate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conda</w:t>
      </w:r>
      <w:proofErr w:type="spellEnd"/>
    </w:p>
    <w:p w:rsidR="00F33E2C" w:rsidRDefault="005C2CE6">
      <w:pPr>
        <w:spacing w:before="52"/>
        <w:ind w:left="46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2"/>
          <w:szCs w:val="22"/>
        </w:rPr>
        <w:t xml:space="preserve">a.   Enter </w:t>
      </w:r>
      <w:r>
        <w:rPr>
          <w:rFonts w:ascii="Arial" w:eastAsia="Arial" w:hAnsi="Arial" w:cs="Arial"/>
          <w:i/>
          <w:color w:val="1C1B1C"/>
          <w:sz w:val="23"/>
          <w:szCs w:val="23"/>
        </w:rPr>
        <w:t>module load anaconda/5.2.0-py3.6</w:t>
      </w:r>
    </w:p>
    <w:p w:rsidR="00F33E2C" w:rsidRDefault="005C2CE6">
      <w:pPr>
        <w:spacing w:before="50"/>
        <w:ind w:left="46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2"/>
          <w:szCs w:val="22"/>
        </w:rPr>
        <w:t xml:space="preserve">b.   </w:t>
      </w:r>
      <w:r>
        <w:rPr>
          <w:rFonts w:ascii="Arial" w:eastAsia="Arial" w:hAnsi="Arial" w:cs="Arial"/>
          <w:color w:val="1C1B1C"/>
          <w:sz w:val="23"/>
          <w:szCs w:val="23"/>
        </w:rPr>
        <w:t xml:space="preserve">Enter </w:t>
      </w:r>
      <w:proofErr w:type="spellStart"/>
      <w:r>
        <w:rPr>
          <w:rFonts w:ascii="Arial" w:eastAsia="Arial" w:hAnsi="Arial" w:cs="Arial"/>
          <w:i/>
          <w:color w:val="1C1B1C"/>
          <w:sz w:val="23"/>
          <w:szCs w:val="23"/>
        </w:rPr>
        <w:t>conda</w:t>
      </w:r>
      <w:proofErr w:type="spell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i/>
          <w:color w:val="1C1B1C"/>
          <w:sz w:val="23"/>
          <w:szCs w:val="23"/>
        </w:rPr>
        <w:t>env</w:t>
      </w:r>
      <w:proofErr w:type="spell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list </w:t>
      </w:r>
      <w:r>
        <w:rPr>
          <w:rFonts w:ascii="Arial" w:eastAsia="Arial" w:hAnsi="Arial" w:cs="Arial"/>
          <w:color w:val="1C1B1C"/>
          <w:sz w:val="23"/>
          <w:szCs w:val="23"/>
        </w:rPr>
        <w:t xml:space="preserve">(this is a check and sees which </w:t>
      </w:r>
      <w:proofErr w:type="spellStart"/>
      <w:r>
        <w:rPr>
          <w:rFonts w:ascii="Arial" w:eastAsia="Arial" w:hAnsi="Arial" w:cs="Arial"/>
          <w:color w:val="1C1B1C"/>
          <w:sz w:val="23"/>
          <w:szCs w:val="23"/>
        </w:rPr>
        <w:t>conda</w:t>
      </w:r>
      <w:proofErr w:type="spellEnd"/>
      <w:r>
        <w:rPr>
          <w:rFonts w:ascii="Arial" w:eastAsia="Arial" w:hAnsi="Arial" w:cs="Arial"/>
          <w:color w:val="1C1B1C"/>
          <w:sz w:val="23"/>
          <w:szCs w:val="23"/>
        </w:rPr>
        <w:t xml:space="preserve"> environments you have)</w:t>
      </w:r>
    </w:p>
    <w:p w:rsidR="00F33E2C" w:rsidRDefault="005C2CE6">
      <w:pPr>
        <w:spacing w:before="71"/>
        <w:ind w:left="130"/>
        <w:sectPr w:rsidR="00F33E2C">
          <w:pgSz w:w="12240" w:h="15840"/>
          <w:pgMar w:top="1380" w:right="1300" w:bottom="280" w:left="1340" w:header="720" w:footer="720" w:gutter="0"/>
          <w:cols w:space="720"/>
        </w:sectPr>
      </w:pPr>
      <w:r>
        <w:pict>
          <v:shape id="_x0000_i1027" type="#_x0000_t75" style="width:468pt;height:147pt">
            <v:imagedata r:id="rId9" o:title=""/>
          </v:shape>
        </w:pict>
      </w:r>
    </w:p>
    <w:p w:rsidR="00F33E2C" w:rsidRDefault="005C2CE6">
      <w:pPr>
        <w:spacing w:before="63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 xml:space="preserve">Step 1.3: Create Virtual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Conda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Environment by entering:  </w:t>
      </w:r>
      <w:r>
        <w:rPr>
          <w:rFonts w:ascii="Arial" w:eastAsia="Arial" w:hAnsi="Arial" w:cs="Arial"/>
          <w:sz w:val="22"/>
          <w:szCs w:val="22"/>
        </w:rPr>
        <w:t>(do not add a space in your n</w:t>
      </w:r>
      <w:r>
        <w:rPr>
          <w:rFonts w:ascii="Arial" w:eastAsia="Arial" w:hAnsi="Arial" w:cs="Arial"/>
          <w:sz w:val="22"/>
          <w:szCs w:val="22"/>
        </w:rPr>
        <w:t>ame)</w:t>
      </w:r>
    </w:p>
    <w:p w:rsidR="00F33E2C" w:rsidRDefault="005C2CE6">
      <w:pPr>
        <w:spacing w:before="52"/>
        <w:ind w:left="460"/>
        <w:rPr>
          <w:rFonts w:ascii="Arial" w:eastAsia="Arial" w:hAnsi="Arial" w:cs="Arial"/>
          <w:sz w:val="23"/>
          <w:szCs w:val="23"/>
        </w:rPr>
      </w:pPr>
      <w:proofErr w:type="gramStart"/>
      <w:r>
        <w:rPr>
          <w:rFonts w:ascii="Arial" w:eastAsia="Arial" w:hAnsi="Arial" w:cs="Arial"/>
          <w:color w:val="1C1B1C"/>
          <w:sz w:val="23"/>
          <w:szCs w:val="23"/>
        </w:rPr>
        <w:t>a</w:t>
      </w:r>
      <w:proofErr w:type="gramEnd"/>
      <w:r>
        <w:rPr>
          <w:rFonts w:ascii="Arial" w:eastAsia="Arial" w:hAnsi="Arial" w:cs="Arial"/>
          <w:color w:val="1C1B1C"/>
          <w:sz w:val="23"/>
          <w:szCs w:val="23"/>
        </w:rPr>
        <w:t xml:space="preserve">.   Enter </w:t>
      </w:r>
      <w:proofErr w:type="spellStart"/>
      <w:r>
        <w:rPr>
          <w:rFonts w:ascii="Arial" w:eastAsia="Arial" w:hAnsi="Arial" w:cs="Arial"/>
          <w:i/>
          <w:color w:val="1C1B1C"/>
          <w:sz w:val="23"/>
          <w:szCs w:val="23"/>
        </w:rPr>
        <w:t>conda</w:t>
      </w:r>
      <w:proofErr w:type="spell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create --clone pytorch-0.2.0-py3 --name "Your environment name here"</w:t>
      </w:r>
    </w:p>
    <w:p w:rsidR="00F33E2C" w:rsidRDefault="00F33E2C">
      <w:pPr>
        <w:spacing w:before="6" w:line="160" w:lineRule="exact"/>
        <w:rPr>
          <w:sz w:val="16"/>
          <w:szCs w:val="16"/>
        </w:rPr>
      </w:pPr>
    </w:p>
    <w:p w:rsidR="00F33E2C" w:rsidRDefault="00F33E2C">
      <w:pPr>
        <w:spacing w:line="200" w:lineRule="exact"/>
      </w:pPr>
    </w:p>
    <w:p w:rsidR="00F33E2C" w:rsidRDefault="005C2CE6">
      <w:pPr>
        <w:ind w:left="10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Arial" w:eastAsia="Arial" w:hAnsi="Arial" w:cs="Arial"/>
          <w:color w:val="1C1B1C"/>
          <w:sz w:val="23"/>
          <w:szCs w:val="23"/>
        </w:rPr>
        <w:t xml:space="preserve">Example: </w:t>
      </w:r>
      <w:proofErr w:type="spellStart"/>
      <w:r>
        <w:rPr>
          <w:rFonts w:ascii="Courier New" w:eastAsia="Courier New" w:hAnsi="Courier New" w:cs="Courier New"/>
          <w:b/>
          <w:color w:val="F0F0F0"/>
          <w:sz w:val="23"/>
          <w:szCs w:val="23"/>
          <w:highlight w:val="black"/>
        </w:rPr>
        <w:t>conda</w:t>
      </w:r>
      <w:proofErr w:type="spellEnd"/>
      <w:r>
        <w:rPr>
          <w:rFonts w:ascii="Courier New" w:eastAsia="Courier New" w:hAnsi="Courier New" w:cs="Courier New"/>
          <w:b/>
          <w:color w:val="F0F0F0"/>
          <w:sz w:val="23"/>
          <w:szCs w:val="23"/>
          <w:highlight w:val="black"/>
        </w:rPr>
        <w:t xml:space="preserve"> create --clone pytorch-0.2.0-py3 --name "</w:t>
      </w:r>
      <w:proofErr w:type="spellStart"/>
      <w:r>
        <w:rPr>
          <w:rFonts w:ascii="Courier New" w:eastAsia="Courier New" w:hAnsi="Courier New" w:cs="Courier New"/>
          <w:b/>
          <w:color w:val="F0F0F0"/>
          <w:sz w:val="23"/>
          <w:szCs w:val="23"/>
          <w:highlight w:val="black"/>
        </w:rPr>
        <w:t>martha_bert</w:t>
      </w:r>
      <w:proofErr w:type="spellEnd"/>
      <w:r>
        <w:rPr>
          <w:rFonts w:ascii="Courier New" w:eastAsia="Courier New" w:hAnsi="Courier New" w:cs="Courier New"/>
          <w:b/>
          <w:color w:val="F0F0F0"/>
          <w:sz w:val="23"/>
          <w:szCs w:val="23"/>
          <w:highlight w:val="black"/>
        </w:rPr>
        <w:t>"</w:t>
      </w:r>
    </w:p>
    <w:p w:rsidR="00F33E2C" w:rsidRDefault="005C2CE6">
      <w:pPr>
        <w:spacing w:before="24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*This process will take a while, probably 5-10 minutes</w:t>
      </w:r>
    </w:p>
    <w:p w:rsidR="00F33E2C" w:rsidRDefault="00F33E2C">
      <w:pPr>
        <w:spacing w:before="3" w:line="160" w:lineRule="exact"/>
        <w:rPr>
          <w:sz w:val="17"/>
          <w:szCs w:val="17"/>
        </w:rPr>
      </w:pPr>
    </w:p>
    <w:p w:rsidR="00F33E2C" w:rsidRDefault="00F33E2C">
      <w:pPr>
        <w:spacing w:line="200" w:lineRule="exact"/>
      </w:pPr>
    </w:p>
    <w:p w:rsidR="00F33E2C" w:rsidRDefault="005C2CE6">
      <w:pPr>
        <w:ind w:left="130"/>
      </w:pPr>
      <w:r>
        <w:pict>
          <v:shape id="_x0000_i1028" type="#_x0000_t75" style="width:468pt;height:218.25pt">
            <v:imagedata r:id="rId10" o:title=""/>
          </v:shape>
        </w:pict>
      </w:r>
    </w:p>
    <w:p w:rsidR="00F33E2C" w:rsidRDefault="00F33E2C">
      <w:pPr>
        <w:spacing w:before="4" w:line="180" w:lineRule="exact"/>
        <w:rPr>
          <w:sz w:val="19"/>
          <w:szCs w:val="19"/>
        </w:rPr>
      </w:pPr>
    </w:p>
    <w:p w:rsidR="00F33E2C" w:rsidRDefault="00F33E2C">
      <w:pPr>
        <w:spacing w:line="200" w:lineRule="exact"/>
      </w:pPr>
    </w:p>
    <w:p w:rsidR="00F33E2C" w:rsidRDefault="005C2CE6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1.4:</w:t>
      </w:r>
    </w:p>
    <w:p w:rsidR="00F33E2C" w:rsidRDefault="005C2CE6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.   Activate Virtual Environment:  Enter </w:t>
      </w:r>
      <w:r>
        <w:rPr>
          <w:rFonts w:ascii="Arial" w:eastAsia="Arial" w:hAnsi="Arial" w:cs="Arial"/>
          <w:i/>
          <w:sz w:val="22"/>
          <w:szCs w:val="22"/>
        </w:rPr>
        <w:t>source activate "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environmentname</w:t>
      </w:r>
      <w:proofErr w:type="spellEnd"/>
      <w:r>
        <w:rPr>
          <w:rFonts w:ascii="Arial" w:eastAsia="Arial" w:hAnsi="Arial" w:cs="Arial"/>
          <w:i/>
          <w:sz w:val="22"/>
          <w:szCs w:val="22"/>
        </w:rPr>
        <w:t>"</w:t>
      </w:r>
    </w:p>
    <w:p w:rsidR="00F33E2C" w:rsidRDefault="005C2CE6">
      <w:pPr>
        <w:spacing w:before="47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Example: source activate "</w:t>
      </w:r>
      <w:proofErr w:type="spellStart"/>
      <w:r>
        <w:rPr>
          <w:rFonts w:ascii="Arial" w:eastAsia="Arial" w:hAnsi="Arial" w:cs="Arial"/>
          <w:sz w:val="22"/>
          <w:szCs w:val="22"/>
        </w:rPr>
        <w:t>martha</w:t>
      </w:r>
      <w:proofErr w:type="spellEnd"/>
      <w:r>
        <w:rPr>
          <w:rFonts w:ascii="Arial" w:eastAsia="Arial" w:hAnsi="Arial" w:cs="Arial"/>
          <w:sz w:val="22"/>
          <w:szCs w:val="22"/>
        </w:rPr>
        <w:t>"</w:t>
      </w: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before="13" w:line="260" w:lineRule="exact"/>
        <w:rPr>
          <w:sz w:val="26"/>
          <w:szCs w:val="26"/>
        </w:rPr>
      </w:pPr>
    </w:p>
    <w:p w:rsidR="0098201D" w:rsidRDefault="005C2CE6" w:rsidP="0098201D">
      <w:pPr>
        <w:ind w:left="130"/>
      </w:pPr>
      <w:r>
        <w:pict>
          <v:shape id="_x0000_i1045" type="#_x0000_t75" style="width:276.75pt;height:45.75pt">
            <v:imagedata r:id="rId11" o:title=""/>
          </v:shape>
        </w:pict>
      </w:r>
    </w:p>
    <w:p w:rsidR="0098201D" w:rsidRDefault="0098201D" w:rsidP="0098201D">
      <w:pPr>
        <w:ind w:left="130"/>
      </w:pPr>
    </w:p>
    <w:p w:rsidR="00F33E2C" w:rsidRDefault="0090623C" w:rsidP="0098201D">
      <w:pPr>
        <w:ind w:left="13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1.5</w:t>
      </w:r>
      <w:r w:rsidR="005C2CE6">
        <w:rPr>
          <w:rFonts w:ascii="Arial" w:eastAsia="Arial" w:hAnsi="Arial" w:cs="Arial"/>
          <w:b/>
          <w:sz w:val="22"/>
          <w:szCs w:val="22"/>
        </w:rPr>
        <w:t xml:space="preserve">:  Check if your virtual environment </w:t>
      </w:r>
      <w:proofErr w:type="gramStart"/>
      <w:r w:rsidR="005C2CE6">
        <w:rPr>
          <w:rFonts w:ascii="Arial" w:eastAsia="Arial" w:hAnsi="Arial" w:cs="Arial"/>
          <w:b/>
          <w:sz w:val="22"/>
          <w:szCs w:val="22"/>
        </w:rPr>
        <w:t>has been created</w:t>
      </w:r>
      <w:proofErr w:type="gramEnd"/>
      <w:r w:rsidR="005C2CE6">
        <w:rPr>
          <w:rFonts w:ascii="Arial" w:eastAsia="Arial" w:hAnsi="Arial" w:cs="Arial"/>
          <w:b/>
          <w:sz w:val="22"/>
          <w:szCs w:val="22"/>
        </w:rPr>
        <w:t>:</w:t>
      </w:r>
    </w:p>
    <w:p w:rsidR="00F33E2C" w:rsidRDefault="005C2CE6">
      <w:pPr>
        <w:spacing w:before="52"/>
        <w:ind w:left="118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2"/>
          <w:szCs w:val="22"/>
        </w:rPr>
        <w:t xml:space="preserve">a.   Enter </w:t>
      </w:r>
      <w:proofErr w:type="spellStart"/>
      <w:r>
        <w:rPr>
          <w:rFonts w:ascii="Arial" w:eastAsia="Arial" w:hAnsi="Arial" w:cs="Arial"/>
          <w:i/>
          <w:color w:val="1C1B1C"/>
          <w:sz w:val="23"/>
          <w:szCs w:val="23"/>
        </w:rPr>
        <w:t>conda</w:t>
      </w:r>
      <w:proofErr w:type="spell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i/>
          <w:color w:val="1C1B1C"/>
          <w:sz w:val="23"/>
          <w:szCs w:val="23"/>
        </w:rPr>
        <w:t>env</w:t>
      </w:r>
      <w:proofErr w:type="spell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list</w:t>
      </w:r>
    </w:p>
    <w:p w:rsidR="00F33E2C" w:rsidRDefault="005C2CE6">
      <w:pPr>
        <w:spacing w:before="50"/>
        <w:ind w:left="1503" w:right="4725"/>
        <w:jc w:val="center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1C1B1C"/>
          <w:sz w:val="23"/>
          <w:szCs w:val="23"/>
        </w:rPr>
        <w:t>(</w:t>
      </w:r>
      <w:proofErr w:type="gramStart"/>
      <w:r>
        <w:rPr>
          <w:rFonts w:ascii="Arial" w:eastAsia="Arial" w:hAnsi="Arial" w:cs="Arial"/>
          <w:color w:val="1C1B1C"/>
          <w:sz w:val="23"/>
          <w:szCs w:val="23"/>
        </w:rPr>
        <w:t>should</w:t>
      </w:r>
      <w:proofErr w:type="gramEnd"/>
      <w:r>
        <w:rPr>
          <w:rFonts w:ascii="Arial" w:eastAsia="Arial" w:hAnsi="Arial" w:cs="Arial"/>
          <w:color w:val="1C1B1C"/>
          <w:sz w:val="23"/>
          <w:szCs w:val="23"/>
        </w:rPr>
        <w:t xml:space="preserve"> be in your user id folder)</w:t>
      </w:r>
    </w:p>
    <w:p w:rsidR="00F33E2C" w:rsidRDefault="005C2CE6">
      <w:pPr>
        <w:spacing w:before="71"/>
        <w:ind w:left="130"/>
      </w:pPr>
      <w:r>
        <w:pict>
          <v:shape id="_x0000_i1030" type="#_x0000_t75" style="width:468pt;height:1in">
            <v:imagedata r:id="rId12" o:title=""/>
          </v:shape>
        </w:pict>
      </w:r>
    </w:p>
    <w:p w:rsidR="00F33E2C" w:rsidRDefault="00F33E2C">
      <w:pPr>
        <w:spacing w:line="200" w:lineRule="exact"/>
      </w:pPr>
    </w:p>
    <w:p w:rsidR="00F33E2C" w:rsidRDefault="00F33E2C">
      <w:pPr>
        <w:spacing w:before="14" w:line="200" w:lineRule="exact"/>
      </w:pPr>
    </w:p>
    <w:p w:rsidR="00F33E2C" w:rsidRDefault="0090623C">
      <w:pPr>
        <w:ind w:left="10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color w:val="1C1B1C"/>
          <w:sz w:val="23"/>
          <w:szCs w:val="23"/>
        </w:rPr>
        <w:t>Step 1.6</w:t>
      </w:r>
      <w:r w:rsidR="005C2CE6">
        <w:rPr>
          <w:rFonts w:ascii="Arial" w:eastAsia="Arial" w:hAnsi="Arial" w:cs="Arial"/>
          <w:b/>
          <w:color w:val="1C1B1C"/>
          <w:sz w:val="23"/>
          <w:szCs w:val="23"/>
        </w:rPr>
        <w:t xml:space="preserve">: Install to switch </w:t>
      </w:r>
      <w:proofErr w:type="spellStart"/>
      <w:r w:rsidR="005C2CE6">
        <w:rPr>
          <w:rFonts w:ascii="Arial" w:eastAsia="Arial" w:hAnsi="Arial" w:cs="Arial"/>
          <w:b/>
          <w:color w:val="1C1B1C"/>
          <w:sz w:val="23"/>
          <w:szCs w:val="23"/>
        </w:rPr>
        <w:t>conda</w:t>
      </w:r>
      <w:proofErr w:type="spellEnd"/>
      <w:r w:rsidR="005C2CE6">
        <w:rPr>
          <w:rFonts w:ascii="Arial" w:eastAsia="Arial" w:hAnsi="Arial" w:cs="Arial"/>
          <w:b/>
          <w:color w:val="1C1B1C"/>
          <w:sz w:val="23"/>
          <w:szCs w:val="23"/>
        </w:rPr>
        <w:t xml:space="preserve"> environment via kernel:</w:t>
      </w:r>
    </w:p>
    <w:p w:rsidR="00F33E2C" w:rsidRDefault="005C2CE6">
      <w:pPr>
        <w:spacing w:before="45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Courier New" w:eastAsia="Courier New" w:hAnsi="Courier New" w:cs="Courier New"/>
          <w:b/>
          <w:color w:val="242629"/>
        </w:rPr>
        <w:t xml:space="preserve">a.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Enter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conda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install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nb_conda</w:t>
      </w:r>
      <w:proofErr w:type="spellEnd"/>
    </w:p>
    <w:p w:rsidR="00F33E2C" w:rsidRDefault="00F33E2C">
      <w:pPr>
        <w:spacing w:before="4" w:line="120" w:lineRule="exact"/>
        <w:rPr>
          <w:sz w:val="13"/>
          <w:szCs w:val="13"/>
        </w:rPr>
      </w:pPr>
    </w:p>
    <w:p w:rsidR="00F33E2C" w:rsidRDefault="00F33E2C">
      <w:pPr>
        <w:spacing w:line="200" w:lineRule="exact"/>
      </w:pPr>
    </w:p>
    <w:p w:rsidR="00F33E2C" w:rsidRDefault="0090623C">
      <w:pPr>
        <w:ind w:left="100"/>
        <w:rPr>
          <w:rFonts w:ascii="Arial" w:eastAsia="Arial" w:hAnsi="Arial" w:cs="Arial"/>
          <w:sz w:val="22"/>
          <w:szCs w:val="22"/>
        </w:rPr>
        <w:sectPr w:rsidR="00F33E2C">
          <w:pgSz w:w="12240" w:h="15840"/>
          <w:pgMar w:top="1380" w:right="1300" w:bottom="280" w:left="1340" w:header="720" w:footer="720" w:gutter="0"/>
          <w:cols w:space="720"/>
        </w:sectPr>
      </w:pPr>
      <w:r>
        <w:rPr>
          <w:rFonts w:ascii="Arial" w:eastAsia="Arial" w:hAnsi="Arial" w:cs="Arial"/>
          <w:b/>
          <w:sz w:val="22"/>
          <w:szCs w:val="22"/>
        </w:rPr>
        <w:t>Step 1.7</w:t>
      </w:r>
      <w:r w:rsidR="005C2CE6">
        <w:rPr>
          <w:rFonts w:ascii="Arial" w:eastAsia="Arial" w:hAnsi="Arial" w:cs="Arial"/>
          <w:b/>
          <w:sz w:val="22"/>
          <w:szCs w:val="22"/>
        </w:rPr>
        <w:t xml:space="preserve">: </w:t>
      </w:r>
      <w:r w:rsidR="005C2CE6">
        <w:rPr>
          <w:rFonts w:ascii="Arial" w:eastAsia="Arial" w:hAnsi="Arial" w:cs="Arial"/>
          <w:sz w:val="22"/>
          <w:szCs w:val="22"/>
        </w:rPr>
        <w:t xml:space="preserve">Exit </w:t>
      </w:r>
      <w:proofErr w:type="spellStart"/>
      <w:r w:rsidR="005C2CE6">
        <w:rPr>
          <w:rFonts w:ascii="Arial" w:eastAsia="Arial" w:hAnsi="Arial" w:cs="Arial"/>
          <w:sz w:val="22"/>
          <w:szCs w:val="22"/>
        </w:rPr>
        <w:t>Rivanna</w:t>
      </w:r>
      <w:proofErr w:type="spellEnd"/>
      <w:r w:rsidR="005C2CE6">
        <w:rPr>
          <w:rFonts w:ascii="Arial" w:eastAsia="Arial" w:hAnsi="Arial" w:cs="Arial"/>
          <w:sz w:val="22"/>
          <w:szCs w:val="22"/>
        </w:rPr>
        <w:t xml:space="preserve"> Shell Access.</w:t>
      </w:r>
    </w:p>
    <w:p w:rsidR="00F33E2C" w:rsidRDefault="005C2CE6">
      <w:pPr>
        <w:spacing w:before="47"/>
        <w:ind w:left="10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lastRenderedPageBreak/>
        <w:t>Part 2:</w:t>
      </w:r>
    </w:p>
    <w:p w:rsidR="00F33E2C" w:rsidRDefault="00F33E2C">
      <w:pPr>
        <w:spacing w:before="7" w:line="160" w:lineRule="exact"/>
        <w:rPr>
          <w:sz w:val="17"/>
          <w:szCs w:val="17"/>
        </w:rPr>
      </w:pPr>
    </w:p>
    <w:p w:rsidR="00F33E2C" w:rsidRDefault="00F33E2C">
      <w:pPr>
        <w:spacing w:line="200" w:lineRule="exact"/>
      </w:pPr>
    </w:p>
    <w:p w:rsidR="00F33E2C" w:rsidRDefault="005C2CE6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Step 2.1: Launching a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Rivanna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Session</w:t>
      </w:r>
    </w:p>
    <w:p w:rsidR="00F33E2C" w:rsidRDefault="005C2CE6">
      <w:pPr>
        <w:spacing w:before="47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(You have to launch a new session or your environment </w:t>
      </w:r>
      <w:proofErr w:type="gramStart"/>
      <w:r>
        <w:rPr>
          <w:rFonts w:ascii="Arial" w:eastAsia="Arial" w:hAnsi="Arial" w:cs="Arial"/>
          <w:sz w:val="22"/>
          <w:szCs w:val="22"/>
        </w:rPr>
        <w:t>won’t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show)</w:t>
      </w:r>
    </w:p>
    <w:p w:rsidR="00F33E2C" w:rsidRDefault="005C2CE6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1.   </w:t>
      </w:r>
      <w:proofErr w:type="spellStart"/>
      <w:r>
        <w:rPr>
          <w:rFonts w:ascii="Arial" w:eastAsia="Arial" w:hAnsi="Arial" w:cs="Arial"/>
          <w:sz w:val="22"/>
          <w:szCs w:val="22"/>
        </w:rPr>
        <w:t>Rivanna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Partition: BII-GPU</w:t>
      </w:r>
    </w:p>
    <w:p w:rsidR="00F33E2C" w:rsidRDefault="005C2CE6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2.   Optional: GPI type for GPU partition: NVIDIA P100</w:t>
      </w:r>
    </w:p>
    <w:p w:rsidR="00F33E2C" w:rsidRDefault="00F33E2C">
      <w:pPr>
        <w:spacing w:line="200" w:lineRule="exact"/>
      </w:pPr>
    </w:p>
    <w:p w:rsidR="00F33E2C" w:rsidRDefault="00F33E2C">
      <w:pPr>
        <w:spacing w:line="200" w:lineRule="exact"/>
      </w:pPr>
    </w:p>
    <w:p w:rsidR="00F33E2C" w:rsidRDefault="00F33E2C">
      <w:pPr>
        <w:spacing w:before="13" w:line="260" w:lineRule="exact"/>
        <w:rPr>
          <w:sz w:val="26"/>
          <w:szCs w:val="26"/>
        </w:rPr>
      </w:pPr>
    </w:p>
    <w:p w:rsidR="0098201D" w:rsidRDefault="005C2CE6" w:rsidP="0098201D">
      <w:pPr>
        <w:ind w:left="130"/>
      </w:pPr>
      <w:r>
        <w:pict>
          <v:shape id="_x0000_i1031" type="#_x0000_t75" style="width:385.5pt;height:411pt">
            <v:imagedata r:id="rId13" o:title=""/>
          </v:shape>
        </w:pict>
      </w:r>
    </w:p>
    <w:p w:rsidR="00F33E2C" w:rsidRDefault="005C2CE6" w:rsidP="0098201D">
      <w:pPr>
        <w:rPr>
          <w:sz w:val="14"/>
          <w:szCs w:val="14"/>
        </w:rPr>
      </w:pP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Step 2.2:  </w:t>
      </w:r>
      <w:r w:rsidR="0098201D">
        <w:rPr>
          <w:rFonts w:ascii="Arial" w:eastAsia="Arial" w:hAnsi="Arial" w:cs="Arial"/>
          <w:b/>
          <w:position w:val="-1"/>
          <w:sz w:val="22"/>
          <w:szCs w:val="22"/>
        </w:rPr>
        <w:t xml:space="preserve">Start a new </w:t>
      </w:r>
      <w:proofErr w:type="spellStart"/>
      <w:r w:rsidR="0098201D">
        <w:rPr>
          <w:rFonts w:ascii="Arial" w:eastAsia="Arial" w:hAnsi="Arial" w:cs="Arial"/>
          <w:b/>
          <w:position w:val="-1"/>
          <w:sz w:val="22"/>
          <w:szCs w:val="22"/>
        </w:rPr>
        <w:t>Jupyter</w:t>
      </w:r>
      <w:proofErr w:type="spellEnd"/>
      <w:r w:rsidR="0098201D">
        <w:rPr>
          <w:rFonts w:ascii="Arial" w:eastAsia="Arial" w:hAnsi="Arial" w:cs="Arial"/>
          <w:b/>
          <w:position w:val="-1"/>
          <w:sz w:val="22"/>
          <w:szCs w:val="22"/>
        </w:rPr>
        <w:t xml:space="preserve"> Notebook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 (File &gt; New &gt; N</w:t>
      </w:r>
      <w:bookmarkStart w:id="0" w:name="_GoBack"/>
      <w:bookmarkEnd w:id="0"/>
      <w:r>
        <w:rPr>
          <w:rFonts w:ascii="Arial" w:eastAsia="Arial" w:hAnsi="Arial" w:cs="Arial"/>
          <w:b/>
          <w:position w:val="-1"/>
          <w:sz w:val="22"/>
          <w:szCs w:val="22"/>
        </w:rPr>
        <w:t>otebook)</w:t>
      </w:r>
    </w:p>
    <w:p w:rsidR="00F33E2C" w:rsidRDefault="00F33E2C">
      <w:pPr>
        <w:spacing w:line="200" w:lineRule="exact"/>
      </w:pPr>
    </w:p>
    <w:p w:rsidR="00F33E2C" w:rsidRDefault="005C2CE6">
      <w:pPr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A.  </w:t>
      </w:r>
      <w:proofErr w:type="spellStart"/>
      <w:r>
        <w:rPr>
          <w:rFonts w:ascii="Arial" w:eastAsia="Arial" w:hAnsi="Arial" w:cs="Arial"/>
          <w:sz w:val="22"/>
          <w:szCs w:val="22"/>
        </w:rPr>
        <w:t>Rivanna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should prompt you on this message:</w:t>
      </w:r>
    </w:p>
    <w:p w:rsidR="00F33E2C" w:rsidRDefault="00F33E2C">
      <w:pPr>
        <w:spacing w:before="3" w:line="160" w:lineRule="exact"/>
        <w:rPr>
          <w:sz w:val="17"/>
          <w:szCs w:val="17"/>
        </w:rPr>
      </w:pPr>
    </w:p>
    <w:p w:rsidR="00F33E2C" w:rsidRDefault="00F33E2C">
      <w:pPr>
        <w:spacing w:line="200" w:lineRule="exact"/>
      </w:pPr>
    </w:p>
    <w:p w:rsidR="00F33E2C" w:rsidRDefault="005C2CE6">
      <w:pPr>
        <w:spacing w:line="2860" w:lineRule="exact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position w:val="-53"/>
          <w:sz w:val="22"/>
          <w:szCs w:val="22"/>
        </w:rPr>
        <w:t xml:space="preserve"> </w:t>
      </w:r>
      <w:r w:rsidR="0090623C">
        <w:rPr>
          <w:rFonts w:ascii="Arial" w:eastAsia="Arial" w:hAnsi="Arial" w:cs="Arial"/>
          <w:b/>
          <w:position w:val="-53"/>
          <w:sz w:val="22"/>
          <w:szCs w:val="22"/>
        </w:rPr>
        <w:tab/>
      </w:r>
      <w:r w:rsidR="0090623C">
        <w:rPr>
          <w:rFonts w:ascii="Arial" w:eastAsia="Arial" w:hAnsi="Arial" w:cs="Arial"/>
          <w:b/>
          <w:position w:val="-53"/>
          <w:sz w:val="22"/>
          <w:szCs w:val="22"/>
        </w:rPr>
        <w:tab/>
      </w:r>
      <w:r>
        <w:pict>
          <v:shape id="_x0000_i1032" type="#_x0000_t75" style="width:285pt;height:141pt">
            <v:imagedata r:id="rId14" o:title=""/>
          </v:shape>
        </w:pict>
      </w:r>
    </w:p>
    <w:p w:rsidR="00F33E2C" w:rsidRDefault="00F33E2C">
      <w:pPr>
        <w:spacing w:line="120" w:lineRule="exact"/>
        <w:rPr>
          <w:sz w:val="12"/>
          <w:szCs w:val="12"/>
        </w:rPr>
      </w:pPr>
    </w:p>
    <w:p w:rsidR="00F33E2C" w:rsidRDefault="00F33E2C">
      <w:pPr>
        <w:spacing w:line="200" w:lineRule="exact"/>
      </w:pPr>
    </w:p>
    <w:p w:rsidR="00F33E2C" w:rsidRDefault="005C2CE6">
      <w:pPr>
        <w:spacing w:before="32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B.  Select your environment.</w:t>
      </w:r>
    </w:p>
    <w:p w:rsidR="00F33E2C" w:rsidRDefault="005C2CE6">
      <w:pPr>
        <w:spacing w:before="47" w:line="284" w:lineRule="auto"/>
        <w:ind w:left="1540" w:right="77" w:hanging="3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a.   If you </w:t>
      </w:r>
      <w:proofErr w:type="gramStart"/>
      <w:r>
        <w:rPr>
          <w:rFonts w:ascii="Arial" w:eastAsia="Arial" w:hAnsi="Arial" w:cs="Arial"/>
          <w:sz w:val="22"/>
          <w:szCs w:val="22"/>
        </w:rPr>
        <w:t>don’t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see your environment here, you need to go back to shell access and take these steps:</w:t>
      </w:r>
    </w:p>
    <w:p w:rsidR="00F33E2C" w:rsidRDefault="005C2CE6">
      <w:pPr>
        <w:spacing w:before="7"/>
        <w:ind w:left="1790"/>
        <w:rPr>
          <w:rFonts w:ascii="Arial" w:eastAsia="Arial" w:hAnsi="Arial" w:cs="Arial"/>
          <w:sz w:val="23"/>
          <w:szCs w:val="23"/>
        </w:rPr>
      </w:pP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i</w:t>
      </w:r>
      <w:proofErr w:type="spellEnd"/>
      <w:proofErr w:type="gramEnd"/>
      <w:r>
        <w:rPr>
          <w:rFonts w:ascii="Arial" w:eastAsia="Arial" w:hAnsi="Arial" w:cs="Arial"/>
          <w:sz w:val="22"/>
          <w:szCs w:val="22"/>
        </w:rPr>
        <w:t xml:space="preserve">.      </w:t>
      </w:r>
      <w:r>
        <w:rPr>
          <w:rFonts w:ascii="Arial" w:eastAsia="Arial" w:hAnsi="Arial" w:cs="Arial"/>
          <w:i/>
          <w:color w:val="1C1B1C"/>
          <w:sz w:val="23"/>
          <w:szCs w:val="23"/>
        </w:rPr>
        <w:t>module load anaconda/5.2.0-py3.6</w:t>
      </w:r>
    </w:p>
    <w:p w:rsidR="00F33E2C" w:rsidRDefault="005C2CE6">
      <w:pPr>
        <w:spacing w:before="50"/>
        <w:ind w:left="173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1C1B1C"/>
          <w:sz w:val="23"/>
          <w:szCs w:val="23"/>
        </w:rPr>
        <w:t xml:space="preserve">ii.      </w:t>
      </w:r>
      <w:proofErr w:type="spellStart"/>
      <w:proofErr w:type="gramStart"/>
      <w:r>
        <w:rPr>
          <w:rFonts w:ascii="Arial" w:eastAsia="Arial" w:hAnsi="Arial" w:cs="Arial"/>
          <w:i/>
          <w:color w:val="1C1B1C"/>
          <w:sz w:val="23"/>
          <w:szCs w:val="23"/>
        </w:rPr>
        <w:t>conda</w:t>
      </w:r>
      <w:proofErr w:type="spellEnd"/>
      <w:proofErr w:type="gram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i/>
          <w:color w:val="1C1B1C"/>
          <w:sz w:val="23"/>
          <w:szCs w:val="23"/>
        </w:rPr>
        <w:t>env</w:t>
      </w:r>
      <w:proofErr w:type="spellEnd"/>
      <w:r>
        <w:rPr>
          <w:rFonts w:ascii="Arial" w:eastAsia="Arial" w:hAnsi="Arial" w:cs="Arial"/>
          <w:i/>
          <w:color w:val="1C1B1C"/>
          <w:sz w:val="23"/>
          <w:szCs w:val="23"/>
        </w:rPr>
        <w:t xml:space="preserve"> list</w:t>
      </w:r>
    </w:p>
    <w:p w:rsidR="00F33E2C" w:rsidRDefault="005C2CE6">
      <w:pPr>
        <w:spacing w:before="50"/>
        <w:ind w:left="154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1C1B1C"/>
          <w:sz w:val="23"/>
          <w:szCs w:val="23"/>
        </w:rPr>
        <w:t>Do you see your environment?</w:t>
      </w:r>
    </w:p>
    <w:p w:rsidR="00F33E2C" w:rsidRDefault="005C2CE6">
      <w:pPr>
        <w:spacing w:before="50" w:line="285" w:lineRule="auto"/>
        <w:ind w:left="2260" w:right="495" w:hanging="3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1C1B1C"/>
          <w:sz w:val="23"/>
          <w:szCs w:val="23"/>
        </w:rPr>
        <w:t xml:space="preserve">a.   Yes! (This means your environment was created, but you need to </w:t>
      </w:r>
      <w:proofErr w:type="gramStart"/>
      <w:r>
        <w:rPr>
          <w:rFonts w:ascii="Arial" w:eastAsia="Arial" w:hAnsi="Arial" w:cs="Arial"/>
          <w:color w:val="1C1B1C"/>
          <w:sz w:val="23"/>
          <w:szCs w:val="23"/>
        </w:rPr>
        <w:t xml:space="preserve">enter 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conda</w:t>
      </w:r>
      <w:proofErr w:type="spellEnd"/>
      <w:proofErr w:type="gram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install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nb_conda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to see your environment</w:t>
      </w:r>
    </w:p>
    <w:p w:rsidR="00F33E2C" w:rsidRDefault="005C2CE6">
      <w:pPr>
        <w:spacing w:line="240" w:lineRule="exact"/>
        <w:ind w:left="1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b.   No? Go back to step 1.1</w:t>
      </w:r>
    </w:p>
    <w:p w:rsidR="00F33E2C" w:rsidRDefault="005C2CE6" w:rsidP="0098201D">
      <w:pPr>
        <w:spacing w:before="73"/>
        <w:ind w:left="2860"/>
        <w:rPr>
          <w:sz w:val="22"/>
          <w:szCs w:val="22"/>
        </w:rPr>
      </w:pPr>
      <w:r>
        <w:pict>
          <v:shape id="_x0000_i1033" type="#_x0000_t75" style="width:192pt;height:249pt">
            <v:imagedata r:id="rId15" o:title=""/>
          </v:shape>
        </w:pict>
      </w:r>
    </w:p>
    <w:sectPr w:rsidR="00F33E2C" w:rsidSect="0098201D">
      <w:pgSz w:w="12240" w:h="15840"/>
      <w:pgMar w:top="0" w:right="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Mono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623946"/>
    <w:multiLevelType w:val="multilevel"/>
    <w:tmpl w:val="C860ADC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E2C"/>
    <w:rsid w:val="005C2CE6"/>
    <w:rsid w:val="0090623C"/>
    <w:rsid w:val="0098201D"/>
    <w:rsid w:val="00F3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E71F"/>
  <w15:docId w15:val="{87BDBF0A-EF01-48B9-B8D1-DA7AFA2AC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820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mailto:nak3t@virginia.edu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mc9bn@virginia.edu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 K</dc:creator>
  <cp:lastModifiedBy>Neil K</cp:lastModifiedBy>
  <cp:revision>3</cp:revision>
  <dcterms:created xsi:type="dcterms:W3CDTF">2021-06-03T17:56:00Z</dcterms:created>
  <dcterms:modified xsi:type="dcterms:W3CDTF">2021-06-03T17:58:00Z</dcterms:modified>
</cp:coreProperties>
</file>